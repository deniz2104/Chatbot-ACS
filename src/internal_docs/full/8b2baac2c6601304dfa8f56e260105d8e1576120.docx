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192" w:rsidRDefault="009A1192" w:rsidP="004B548C">
      <w:pPr>
        <w:rPr>
          <w:b/>
          <w:bCs/>
          <w:lang w:val="fr-FR"/>
        </w:rPr>
      </w:pPr>
    </w:p>
    <w:p w:rsidR="001C5D7A" w:rsidRDefault="001C5D7A" w:rsidP="001C5D7A">
      <w:pPr>
        <w:jc w:val="center"/>
        <w:rPr>
          <w:b/>
          <w:bCs/>
        </w:rPr>
      </w:pPr>
    </w:p>
    <w:p w:rsidR="001C5D7A" w:rsidRDefault="001C5D7A" w:rsidP="001C5D7A">
      <w:pPr>
        <w:jc w:val="center"/>
        <w:rPr>
          <w:b/>
          <w:bCs/>
        </w:rPr>
      </w:pPr>
    </w:p>
    <w:p w:rsidR="001C5D7A" w:rsidRDefault="001C5D7A" w:rsidP="001C5D7A">
      <w:pPr>
        <w:jc w:val="center"/>
        <w:rPr>
          <w:b/>
          <w:bCs/>
        </w:rPr>
      </w:pPr>
      <w:r w:rsidRPr="001C5D7A">
        <w:rPr>
          <w:b/>
          <w:bCs/>
        </w:rPr>
        <w:t>DECLARATIE*)</w:t>
      </w:r>
    </w:p>
    <w:p w:rsidR="001C5D7A" w:rsidRDefault="001C5D7A" w:rsidP="001C5D7A">
      <w:pPr>
        <w:jc w:val="center"/>
        <w:rPr>
          <w:b/>
          <w:bCs/>
        </w:rPr>
      </w:pPr>
    </w:p>
    <w:p w:rsidR="001C5D7A" w:rsidRDefault="001C5D7A" w:rsidP="001C5D7A">
      <w:pPr>
        <w:jc w:val="center"/>
        <w:rPr>
          <w:b/>
          <w:bCs/>
        </w:rPr>
      </w:pPr>
    </w:p>
    <w:p w:rsidR="001C5D7A" w:rsidRPr="001C5D7A" w:rsidRDefault="001C5D7A" w:rsidP="001C5D7A">
      <w:pPr>
        <w:jc w:val="center"/>
        <w:rPr>
          <w:b/>
          <w:bCs/>
        </w:rPr>
      </w:pPr>
    </w:p>
    <w:p w:rsidR="006E3D35" w:rsidRDefault="001C5D7A" w:rsidP="00C808C0">
      <w:pPr>
        <w:spacing w:line="360" w:lineRule="auto"/>
        <w:ind w:firstLine="357"/>
        <w:jc w:val="both"/>
      </w:pPr>
      <w:proofErr w:type="spellStart"/>
      <w:r>
        <w:t>Subsemnatul</w:t>
      </w:r>
      <w:proofErr w:type="spellEnd"/>
      <w:r>
        <w:t xml:space="preserve"> ………………………………………………….,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de student al </w:t>
      </w:r>
      <w:proofErr w:type="spellStart"/>
      <w:r>
        <w:t>Facultății</w:t>
      </w:r>
      <w:proofErr w:type="spellEnd"/>
      <w:r>
        <w:t xml:space="preserve"> de…………………….                 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Universității</w:t>
      </w:r>
      <w:proofErr w:type="spellEnd"/>
      <w:r>
        <w:t xml:space="preserve"> </w:t>
      </w:r>
      <w:proofErr w:type="spellStart"/>
      <w:r>
        <w:t>Naționale</w:t>
      </w:r>
      <w:proofErr w:type="spellEnd"/>
      <w:r>
        <w:t xml:space="preserve"> de </w:t>
      </w:r>
      <w:proofErr w:type="spellStart"/>
      <w:r>
        <w:t>Știință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Tehnologie</w:t>
      </w:r>
      <w:proofErr w:type="spellEnd"/>
      <w:r>
        <w:t xml:space="preserve"> </w:t>
      </w:r>
      <w:proofErr w:type="spellStart"/>
      <w:r>
        <w:t>Politehnica</w:t>
      </w:r>
      <w:proofErr w:type="spellEnd"/>
      <w:r>
        <w:t xml:space="preserve"> </w:t>
      </w:r>
      <w:proofErr w:type="spellStart"/>
      <w:r>
        <w:t>București</w:t>
      </w:r>
      <w:proofErr w:type="spellEnd"/>
      <w:r>
        <w:t xml:space="preserve">, </w:t>
      </w:r>
      <w:proofErr w:type="spellStart"/>
      <w:r>
        <w:t>posesor</w:t>
      </w:r>
      <w:proofErr w:type="spellEnd"/>
      <w:r>
        <w:t xml:space="preserve"> al B.I</w:t>
      </w:r>
      <w:proofErr w:type="gramStart"/>
      <w:r>
        <w:t>./</w:t>
      </w:r>
      <w:proofErr w:type="gramEnd"/>
      <w:r>
        <w:t xml:space="preserve">C.I. </w:t>
      </w:r>
      <w:proofErr w:type="spellStart"/>
      <w:r>
        <w:t>seria</w:t>
      </w:r>
      <w:proofErr w:type="spellEnd"/>
      <w:r>
        <w:t xml:space="preserve"> …….. </w:t>
      </w:r>
      <w:proofErr w:type="gramStart"/>
      <w:r>
        <w:t>nr</w:t>
      </w:r>
      <w:proofErr w:type="gramEnd"/>
      <w:r>
        <w:t xml:space="preserve">. ………………… CNP ……………………………, </w:t>
      </w:r>
      <w:proofErr w:type="spellStart"/>
      <w:r>
        <w:t>eliberat</w:t>
      </w:r>
      <w:proofErr w:type="spellEnd"/>
      <w:r>
        <w:t xml:space="preserve"> de </w:t>
      </w:r>
      <w:proofErr w:type="spellStart"/>
      <w:r>
        <w:t>Politia</w:t>
      </w:r>
      <w:proofErr w:type="spellEnd"/>
      <w:r>
        <w:t xml:space="preserve"> ……………………… la data de ………………….., </w:t>
      </w:r>
      <w:proofErr w:type="spellStart"/>
      <w:r>
        <w:t>domiciliat</w:t>
      </w:r>
      <w:proofErr w:type="spellEnd"/>
      <w:r>
        <w:t xml:space="preserve"> </w:t>
      </w:r>
      <w:proofErr w:type="spellStart"/>
      <w:r>
        <w:t>în</w:t>
      </w:r>
      <w:proofErr w:type="spellEnd"/>
      <w:r>
        <w:t>……………………</w:t>
      </w:r>
      <w:r w:rsidR="00C808C0">
        <w:t>……...</w:t>
      </w:r>
      <w:r>
        <w:t>,</w:t>
      </w:r>
      <w:proofErr w:type="spellStart"/>
      <w:r>
        <w:t>strada</w:t>
      </w:r>
      <w:proofErr w:type="spellEnd"/>
      <w:r>
        <w:t>……………</w:t>
      </w:r>
      <w:r w:rsidR="00C808C0">
        <w:t>…..</w:t>
      </w:r>
      <w:r>
        <w:t>….,bloc…………,</w:t>
      </w:r>
      <w:proofErr w:type="spellStart"/>
      <w:r>
        <w:t>scara</w:t>
      </w:r>
      <w:proofErr w:type="spellEnd"/>
      <w:r>
        <w:t>……….,</w:t>
      </w:r>
      <w:proofErr w:type="spellStart"/>
      <w:r>
        <w:t>ap</w:t>
      </w:r>
      <w:proofErr w:type="spellEnd"/>
      <w:r>
        <w:t xml:space="preserve">…….., </w:t>
      </w:r>
      <w:proofErr w:type="spellStart"/>
      <w:r>
        <w:t>cunoscand</w:t>
      </w:r>
      <w:proofErr w:type="spellEnd"/>
      <w:r>
        <w:t xml:space="preserve"> </w:t>
      </w:r>
      <w:proofErr w:type="spellStart"/>
      <w:r>
        <w:t>prevederile</w:t>
      </w:r>
      <w:proofErr w:type="spellEnd"/>
      <w:r>
        <w:t xml:space="preserve"> art.326 din </w:t>
      </w:r>
      <w:proofErr w:type="spellStart"/>
      <w:r>
        <w:t>Codul</w:t>
      </w:r>
      <w:proofErr w:type="spellEnd"/>
      <w:r>
        <w:t xml:space="preserve"> P</w:t>
      </w:r>
      <w:r>
        <w:t>e</w:t>
      </w:r>
      <w:r>
        <w:t xml:space="preserve">nal, </w:t>
      </w:r>
      <w:proofErr w:type="spellStart"/>
      <w:r>
        <w:t>declar</w:t>
      </w:r>
      <w:proofErr w:type="spellEnd"/>
      <w:r>
        <w:t xml:space="preserve"> pe propria </w:t>
      </w:r>
      <w:proofErr w:type="spellStart"/>
      <w:r>
        <w:t>raspundere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 w:rsidR="00EB57A6">
        <w:t>îmi</w:t>
      </w:r>
      <w:proofErr w:type="spellEnd"/>
      <w:r w:rsidR="00EB57A6">
        <w:t xml:space="preserve"> sunt </w:t>
      </w:r>
      <w:proofErr w:type="spellStart"/>
      <w:r w:rsidR="00EB57A6">
        <w:t>aplicabile</w:t>
      </w:r>
      <w:proofErr w:type="spellEnd"/>
      <w:r w:rsidR="00EB57A6">
        <w:t xml:space="preserve"> prev. art. 128 din </w:t>
      </w:r>
      <w:proofErr w:type="spellStart"/>
      <w:r w:rsidR="00EB57A6">
        <w:t>Legea</w:t>
      </w:r>
      <w:proofErr w:type="spellEnd"/>
      <w:r w:rsidR="00EB57A6">
        <w:t xml:space="preserve"> </w:t>
      </w:r>
      <w:proofErr w:type="spellStart"/>
      <w:r w:rsidR="00EB57A6">
        <w:t>Învățământului</w:t>
      </w:r>
      <w:proofErr w:type="spellEnd"/>
      <w:r w:rsidR="00EB57A6">
        <w:t xml:space="preserve"> Superior nr. 199/2023, </w:t>
      </w:r>
      <w:proofErr w:type="spellStart"/>
      <w:r w:rsidR="00EB57A6" w:rsidRPr="00C808C0">
        <w:rPr>
          <w:b/>
        </w:rPr>
        <w:t>întrucât</w:t>
      </w:r>
      <w:proofErr w:type="spellEnd"/>
      <w:r w:rsidR="00EB57A6" w:rsidRPr="00C808C0">
        <w:rPr>
          <w:b/>
        </w:rPr>
        <w:t xml:space="preserve"> </w:t>
      </w:r>
      <w:proofErr w:type="spellStart"/>
      <w:r w:rsidR="00EB57A6" w:rsidRPr="00C808C0">
        <w:rPr>
          <w:b/>
        </w:rPr>
        <w:t>mă</w:t>
      </w:r>
      <w:proofErr w:type="spellEnd"/>
      <w:r w:rsidR="00EB57A6" w:rsidRPr="00C808C0">
        <w:rPr>
          <w:b/>
        </w:rPr>
        <w:t xml:space="preserve"> </w:t>
      </w:r>
      <w:proofErr w:type="spellStart"/>
      <w:r w:rsidR="00EB57A6" w:rsidRPr="00C808C0">
        <w:rPr>
          <w:b/>
        </w:rPr>
        <w:t>încadrez</w:t>
      </w:r>
      <w:proofErr w:type="spellEnd"/>
      <w:r w:rsidR="00EB57A6" w:rsidRPr="00C808C0">
        <w:rPr>
          <w:b/>
        </w:rPr>
        <w:t xml:space="preserve"> </w:t>
      </w:r>
      <w:proofErr w:type="spellStart"/>
      <w:r w:rsidR="006E3D35" w:rsidRPr="00C808C0">
        <w:rPr>
          <w:b/>
        </w:rPr>
        <w:t>în</w:t>
      </w:r>
      <w:proofErr w:type="spellEnd"/>
      <w:r w:rsidR="006E3D35" w:rsidRPr="00C808C0">
        <w:rPr>
          <w:b/>
        </w:rPr>
        <w:t xml:space="preserve"> </w:t>
      </w:r>
      <w:proofErr w:type="spellStart"/>
      <w:r w:rsidR="006E3D35" w:rsidRPr="00C808C0">
        <w:rPr>
          <w:b/>
        </w:rPr>
        <w:t>una</w:t>
      </w:r>
      <w:proofErr w:type="spellEnd"/>
      <w:r w:rsidR="006E3D35" w:rsidRPr="00C808C0">
        <w:rPr>
          <w:b/>
        </w:rPr>
        <w:t xml:space="preserve"> din </w:t>
      </w:r>
      <w:proofErr w:type="spellStart"/>
      <w:r w:rsidR="006E3D35" w:rsidRPr="00C808C0">
        <w:rPr>
          <w:b/>
        </w:rPr>
        <w:t>următoarele</w:t>
      </w:r>
      <w:proofErr w:type="spellEnd"/>
      <w:r w:rsidR="006E3D35" w:rsidRPr="00C808C0">
        <w:rPr>
          <w:b/>
        </w:rPr>
        <w:t xml:space="preserve"> </w:t>
      </w:r>
      <w:proofErr w:type="spellStart"/>
      <w:r w:rsidR="006E3D35" w:rsidRPr="00C808C0">
        <w:rPr>
          <w:b/>
        </w:rPr>
        <w:t>categorii</w:t>
      </w:r>
      <w:proofErr w:type="spellEnd"/>
      <w:r w:rsidR="006E3D35">
        <w:t>:</w:t>
      </w:r>
    </w:p>
    <w:p w:rsidR="00C808C0" w:rsidRDefault="00C808C0" w:rsidP="00C808C0">
      <w:pPr>
        <w:spacing w:line="360" w:lineRule="auto"/>
        <w:ind w:firstLine="357"/>
        <w:jc w:val="both"/>
      </w:pPr>
    </w:p>
    <w:p w:rsidR="001C5D7A" w:rsidRDefault="006E3D35" w:rsidP="001C5D7A">
      <w:pPr>
        <w:ind w:firstLine="360"/>
        <w:jc w:val="both"/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</w:t>
      </w:r>
      <w:r>
        <w:t xml:space="preserve"> </w:t>
      </w:r>
      <w:proofErr w:type="spellStart"/>
      <w:proofErr w:type="gramStart"/>
      <w:r>
        <w:t>c</w:t>
      </w:r>
      <w:r w:rsidRPr="006E3D35">
        <w:t>opi</w:t>
      </w:r>
      <w:r>
        <w:t>l</w:t>
      </w:r>
      <w:proofErr w:type="spellEnd"/>
      <w:proofErr w:type="gramEnd"/>
      <w:r>
        <w:t xml:space="preserve"> al</w:t>
      </w:r>
      <w:r w:rsidRPr="006E3D35">
        <w:t xml:space="preserve"> </w:t>
      </w:r>
      <w:proofErr w:type="spellStart"/>
      <w:r w:rsidRPr="006E3D35">
        <w:t>personalului</w:t>
      </w:r>
      <w:proofErr w:type="spellEnd"/>
      <w:r w:rsidRPr="006E3D35">
        <w:t xml:space="preserve"> </w:t>
      </w:r>
      <w:proofErr w:type="spellStart"/>
      <w:r w:rsidRPr="006E3D35">
        <w:t>aflat</w:t>
      </w:r>
      <w:proofErr w:type="spellEnd"/>
      <w:r w:rsidRPr="006E3D35">
        <w:t xml:space="preserve"> </w:t>
      </w:r>
      <w:proofErr w:type="spellStart"/>
      <w:r w:rsidRPr="006E3D35">
        <w:t>în</w:t>
      </w:r>
      <w:proofErr w:type="spellEnd"/>
      <w:r w:rsidRPr="006E3D35">
        <w:t xml:space="preserve"> </w:t>
      </w:r>
      <w:proofErr w:type="spellStart"/>
      <w:r w:rsidRPr="006E3D35">
        <w:t>activitate</w:t>
      </w:r>
      <w:proofErr w:type="spellEnd"/>
      <w:r w:rsidRPr="006E3D35">
        <w:t xml:space="preserve"> </w:t>
      </w:r>
      <w:proofErr w:type="spellStart"/>
      <w:r w:rsidRPr="006E3D35">
        <w:t>în</w:t>
      </w:r>
      <w:proofErr w:type="spellEnd"/>
      <w:r w:rsidRPr="006E3D35">
        <w:t xml:space="preserve"> </w:t>
      </w:r>
      <w:proofErr w:type="spellStart"/>
      <w:r w:rsidRPr="006E3D35">
        <w:t>sistemul</w:t>
      </w:r>
      <w:proofErr w:type="spellEnd"/>
      <w:r w:rsidRPr="006E3D35">
        <w:t xml:space="preserve"> de </w:t>
      </w:r>
      <w:proofErr w:type="spellStart"/>
      <w:r w:rsidRPr="006E3D35">
        <w:t>învăţământ</w:t>
      </w:r>
      <w:proofErr w:type="spellEnd"/>
      <w:r>
        <w:t xml:space="preserve">, </w:t>
      </w:r>
    </w:p>
    <w:p w:rsidR="006E3D35" w:rsidRPr="006E3D35" w:rsidRDefault="006E3D35" w:rsidP="006E3D35">
      <w:pPr>
        <w:jc w:val="both"/>
      </w:pPr>
    </w:p>
    <w:p w:rsidR="006E3D35" w:rsidRDefault="006E3D35" w:rsidP="006E3D35">
      <w:pPr>
        <w:ind w:firstLine="360"/>
        <w:jc w:val="both"/>
      </w:pPr>
      <w:r w:rsidRPr="006E3D35">
        <w:sym w:font="Wingdings" w:char="F0A8"/>
      </w:r>
      <w:r w:rsidRPr="006E3D35">
        <w:t xml:space="preserve"> </w:t>
      </w:r>
      <w:r>
        <w:t xml:space="preserve"> </w:t>
      </w:r>
      <w:proofErr w:type="spellStart"/>
      <w:proofErr w:type="gramStart"/>
      <w:r w:rsidRPr="006E3D35">
        <w:t>copil</w:t>
      </w:r>
      <w:proofErr w:type="spellEnd"/>
      <w:proofErr w:type="gramEnd"/>
      <w:r w:rsidRPr="006E3D35">
        <w:t xml:space="preserve"> cu </w:t>
      </w:r>
      <w:proofErr w:type="spellStart"/>
      <w:r w:rsidRPr="006E3D35">
        <w:t>unul</w:t>
      </w:r>
      <w:proofErr w:type="spellEnd"/>
      <w:r w:rsidRPr="006E3D35">
        <w:t xml:space="preserve"> </w:t>
      </w:r>
      <w:proofErr w:type="spellStart"/>
      <w:r w:rsidRPr="006E3D35">
        <w:t>sau</w:t>
      </w:r>
      <w:proofErr w:type="spellEnd"/>
      <w:r w:rsidRPr="006E3D35">
        <w:t xml:space="preserve"> ambii părinţi decedaţi, </w:t>
      </w:r>
    </w:p>
    <w:p w:rsidR="006E3D35" w:rsidRPr="006E3D35" w:rsidRDefault="006E3D35" w:rsidP="006E3D35">
      <w:pPr>
        <w:ind w:firstLine="360"/>
        <w:jc w:val="both"/>
      </w:pPr>
    </w:p>
    <w:p w:rsidR="006E3D35" w:rsidRDefault="006E3D35" w:rsidP="006E3D35">
      <w:pPr>
        <w:ind w:firstLine="360"/>
        <w:jc w:val="both"/>
      </w:pPr>
      <w:r w:rsidRPr="006E3D35">
        <w:sym w:font="Wingdings" w:char="F0A8"/>
      </w:r>
      <w:r w:rsidRPr="006E3D35">
        <w:t xml:space="preserve"> </w:t>
      </w:r>
      <w:r>
        <w:t xml:space="preserve"> </w:t>
      </w:r>
      <w:proofErr w:type="spellStart"/>
      <w:proofErr w:type="gramStart"/>
      <w:r w:rsidRPr="006E3D35">
        <w:t>copiii</w:t>
      </w:r>
      <w:proofErr w:type="spellEnd"/>
      <w:proofErr w:type="gramEnd"/>
      <w:r w:rsidRPr="006E3D35">
        <w:t xml:space="preserve"> din </w:t>
      </w:r>
      <w:proofErr w:type="spellStart"/>
      <w:r w:rsidRPr="006E3D35">
        <w:t>familii</w:t>
      </w:r>
      <w:proofErr w:type="spellEnd"/>
      <w:r w:rsidRPr="006E3D35">
        <w:t xml:space="preserve"> </w:t>
      </w:r>
      <w:proofErr w:type="spellStart"/>
      <w:r w:rsidRPr="006E3D35">
        <w:t>monoparentale</w:t>
      </w:r>
      <w:proofErr w:type="spellEnd"/>
      <w:r w:rsidRPr="006E3D35">
        <w:t>.</w:t>
      </w:r>
    </w:p>
    <w:p w:rsidR="006E3D35" w:rsidRDefault="006E3D35" w:rsidP="006E3D35">
      <w:pPr>
        <w:ind w:firstLine="360"/>
        <w:jc w:val="both"/>
      </w:pPr>
    </w:p>
    <w:p w:rsidR="006E3D35" w:rsidRDefault="006E3D35" w:rsidP="006E3D35">
      <w:pPr>
        <w:ind w:firstLine="360"/>
        <w:jc w:val="both"/>
      </w:pPr>
      <w:r w:rsidRPr="006E3D35">
        <w:sym w:font="Wingdings" w:char="F0A8"/>
      </w:r>
      <w:r>
        <w:t xml:space="preserve">  </w:t>
      </w:r>
      <w:proofErr w:type="spellStart"/>
      <w:proofErr w:type="gramStart"/>
      <w:r w:rsidRPr="006E3D35">
        <w:t>copi</w:t>
      </w:r>
      <w:r>
        <w:t>l</w:t>
      </w:r>
      <w:proofErr w:type="spellEnd"/>
      <w:proofErr w:type="gramEnd"/>
      <w:r>
        <w:t xml:space="preserve"> al</w:t>
      </w:r>
      <w:r w:rsidRPr="006E3D35">
        <w:t xml:space="preserve"> </w:t>
      </w:r>
      <w:proofErr w:type="spellStart"/>
      <w:r>
        <w:t>personalului</w:t>
      </w:r>
      <w:proofErr w:type="spellEnd"/>
      <w:r w:rsidRPr="006E3D35">
        <w:t xml:space="preserve"> care s-a </w:t>
      </w:r>
      <w:proofErr w:type="spellStart"/>
      <w:r w:rsidRPr="006E3D35">
        <w:t>pensionat</w:t>
      </w:r>
      <w:proofErr w:type="spellEnd"/>
      <w:r w:rsidRPr="006E3D35">
        <w:t xml:space="preserve"> din </w:t>
      </w:r>
      <w:proofErr w:type="spellStart"/>
      <w:r w:rsidRPr="006E3D35">
        <w:t>sistemul</w:t>
      </w:r>
      <w:proofErr w:type="spellEnd"/>
      <w:r w:rsidRPr="006E3D35">
        <w:t xml:space="preserve"> de </w:t>
      </w:r>
      <w:proofErr w:type="spellStart"/>
      <w:r w:rsidRPr="006E3D35">
        <w:t>învăţământ</w:t>
      </w:r>
      <w:proofErr w:type="spellEnd"/>
    </w:p>
    <w:p w:rsidR="006E3D35" w:rsidRDefault="006E3D35" w:rsidP="006E3D35">
      <w:pPr>
        <w:ind w:firstLine="360"/>
        <w:jc w:val="both"/>
      </w:pPr>
    </w:p>
    <w:p w:rsidR="006E3D35" w:rsidRDefault="006E3D35" w:rsidP="006E3D35">
      <w:pPr>
        <w:ind w:firstLine="360"/>
        <w:jc w:val="both"/>
      </w:pPr>
      <w:r w:rsidRPr="006E3D35">
        <w:sym w:font="Wingdings" w:char="F0A8"/>
      </w:r>
      <w:r>
        <w:t xml:space="preserve">  </w:t>
      </w:r>
      <w:proofErr w:type="gramStart"/>
      <w:r>
        <w:t>s</w:t>
      </w:r>
      <w:r w:rsidRPr="006E3D35">
        <w:t>tuden</w:t>
      </w:r>
      <w:r>
        <w:t>t</w:t>
      </w:r>
      <w:proofErr w:type="gramEnd"/>
      <w:r w:rsidRPr="006E3D35">
        <w:t xml:space="preserve"> din </w:t>
      </w:r>
      <w:proofErr w:type="spellStart"/>
      <w:r w:rsidRPr="006E3D35">
        <w:t>grupurile</w:t>
      </w:r>
      <w:proofErr w:type="spellEnd"/>
      <w:r w:rsidRPr="006E3D35">
        <w:t xml:space="preserve"> </w:t>
      </w:r>
      <w:proofErr w:type="spellStart"/>
      <w:r w:rsidRPr="006E3D35">
        <w:t>defavorizate</w:t>
      </w:r>
      <w:proofErr w:type="spellEnd"/>
      <w:r w:rsidRPr="006E3D35">
        <w:t xml:space="preserve"> definite conform </w:t>
      </w:r>
      <w:proofErr w:type="spellStart"/>
      <w:r w:rsidRPr="006E3D35">
        <w:t>Legii</w:t>
      </w:r>
      <w:proofErr w:type="spellEnd"/>
      <w:r w:rsidRPr="006E3D35">
        <w:t xml:space="preserve"> </w:t>
      </w:r>
      <w:proofErr w:type="spellStart"/>
      <w:r w:rsidRPr="006E3D35">
        <w:t>asistenţei</w:t>
      </w:r>
      <w:proofErr w:type="spellEnd"/>
      <w:r w:rsidRPr="006E3D35">
        <w:t xml:space="preserve"> </w:t>
      </w:r>
      <w:proofErr w:type="spellStart"/>
      <w:r w:rsidRPr="006E3D35">
        <w:t>sociale</w:t>
      </w:r>
      <w:proofErr w:type="spellEnd"/>
      <w:r w:rsidRPr="006E3D35">
        <w:t xml:space="preserve"> nr. </w:t>
      </w:r>
      <w:hyperlink r:id="rId7" w:anchor="/dokument/16922058?cm=DOCUMENT" w:tgtFrame="_blank" w:history="1">
        <w:r w:rsidRPr="006E3D35">
          <w:rPr>
            <w:rStyle w:val="Hyperlink"/>
            <w:lang w:val="en-US" w:eastAsia="ar-SA" w:bidi="ar-SA"/>
          </w:rPr>
          <w:t>292/2011</w:t>
        </w:r>
      </w:hyperlink>
    </w:p>
    <w:p w:rsidR="006E3D35" w:rsidRDefault="006E3D35" w:rsidP="006E3D35">
      <w:pPr>
        <w:jc w:val="both"/>
      </w:pPr>
    </w:p>
    <w:p w:rsidR="001C5D7A" w:rsidRDefault="00EB57A6" w:rsidP="001C5D7A">
      <w:pPr>
        <w:jc w:val="both"/>
      </w:pPr>
      <w:proofErr w:type="spellStart"/>
      <w:r w:rsidRPr="00C808C0">
        <w:rPr>
          <w:b/>
        </w:rPr>
        <w:t>Anexez</w:t>
      </w:r>
      <w:proofErr w:type="spellEnd"/>
      <w:r w:rsidRPr="00C808C0">
        <w:rPr>
          <w:b/>
        </w:rPr>
        <w:t xml:space="preserve"> </w:t>
      </w:r>
      <w:proofErr w:type="spellStart"/>
      <w:r w:rsidRPr="00C808C0">
        <w:rPr>
          <w:b/>
        </w:rPr>
        <w:t>prezentei</w:t>
      </w:r>
      <w:proofErr w:type="spellEnd"/>
      <w:r w:rsidRPr="00C808C0">
        <w:rPr>
          <w:b/>
        </w:rPr>
        <w:t xml:space="preserve"> </w:t>
      </w:r>
      <w:proofErr w:type="spellStart"/>
      <w:r w:rsidRPr="00C808C0">
        <w:rPr>
          <w:b/>
        </w:rPr>
        <w:t>următorul</w:t>
      </w:r>
      <w:proofErr w:type="spellEnd"/>
      <w:r w:rsidRPr="00C808C0">
        <w:rPr>
          <w:b/>
        </w:rPr>
        <w:t xml:space="preserve"> document </w:t>
      </w:r>
      <w:proofErr w:type="spellStart"/>
      <w:r w:rsidRPr="00C808C0">
        <w:rPr>
          <w:b/>
        </w:rPr>
        <w:t>justificativ</w:t>
      </w:r>
      <w:proofErr w:type="spellEnd"/>
      <w:r w:rsidRPr="00EB57A6">
        <w:t>*</w:t>
      </w:r>
      <w:r>
        <w:t>:</w:t>
      </w:r>
    </w:p>
    <w:p w:rsidR="00C808C0" w:rsidRDefault="00C808C0" w:rsidP="001C5D7A">
      <w:pPr>
        <w:jc w:val="both"/>
      </w:pPr>
    </w:p>
    <w:p w:rsidR="001C5D7A" w:rsidRDefault="00EB57A6" w:rsidP="00EB57A6">
      <w:pPr>
        <w:jc w:val="both"/>
        <w:rPr>
          <w:bCs/>
          <w:lang w:val="ro-RO"/>
        </w:rPr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</w:t>
      </w:r>
      <w:r w:rsidR="001C5D7A" w:rsidRPr="001C5D7A">
        <w:rPr>
          <w:bCs/>
          <w:lang w:val="ro-RO"/>
        </w:rPr>
        <w:t>copie certificat de deces părinte (unde este cazul);</w:t>
      </w:r>
    </w:p>
    <w:p w:rsidR="00EB57A6" w:rsidRPr="001C5D7A" w:rsidRDefault="00EB57A6" w:rsidP="00EB57A6">
      <w:pPr>
        <w:ind w:left="720"/>
        <w:jc w:val="both"/>
        <w:rPr>
          <w:bCs/>
          <w:lang w:val="ro-RO"/>
        </w:rPr>
      </w:pPr>
    </w:p>
    <w:p w:rsidR="001C5D7A" w:rsidRDefault="00EB57A6" w:rsidP="00EB57A6">
      <w:pPr>
        <w:jc w:val="both"/>
        <w:rPr>
          <w:bCs/>
          <w:lang w:val="ro-RO"/>
        </w:rPr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</w:t>
      </w:r>
      <w:r w:rsidR="001C5D7A" w:rsidRPr="001C5D7A">
        <w:rPr>
          <w:bCs/>
          <w:lang w:val="ro-RO"/>
        </w:rPr>
        <w:t>sentință judecătorească/hotărâre de divorț (unde este cazul);</w:t>
      </w:r>
    </w:p>
    <w:p w:rsidR="00EB57A6" w:rsidRPr="001C5D7A" w:rsidRDefault="00EB57A6" w:rsidP="00EB57A6">
      <w:pPr>
        <w:jc w:val="both"/>
        <w:rPr>
          <w:bCs/>
          <w:lang w:val="ro-RO"/>
        </w:rPr>
      </w:pPr>
    </w:p>
    <w:p w:rsidR="001C5D7A" w:rsidRDefault="00EB57A6" w:rsidP="00EB57A6">
      <w:pPr>
        <w:jc w:val="both"/>
        <w:rPr>
          <w:bCs/>
          <w:lang w:val="ro-RO"/>
        </w:rPr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</w:t>
      </w:r>
      <w:r w:rsidR="001C5D7A" w:rsidRPr="001C5D7A">
        <w:rPr>
          <w:bCs/>
          <w:lang w:val="ro-RO"/>
        </w:rPr>
        <w:t>alte documente care să dovedească măsura de protecție socială în condițiile legii (unde este cazul)</w:t>
      </w:r>
    </w:p>
    <w:p w:rsidR="00EB57A6" w:rsidRPr="001C5D7A" w:rsidRDefault="00EB57A6" w:rsidP="00EB57A6">
      <w:pPr>
        <w:jc w:val="both"/>
        <w:rPr>
          <w:bCs/>
          <w:lang w:val="ro-RO"/>
        </w:rPr>
      </w:pPr>
    </w:p>
    <w:p w:rsidR="001C5D7A" w:rsidRDefault="00EB57A6" w:rsidP="00EB57A6">
      <w:pPr>
        <w:jc w:val="both"/>
        <w:rPr>
          <w:bCs/>
          <w:lang w:val="ro-RO"/>
        </w:rPr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</w:t>
      </w:r>
      <w:r w:rsidR="001C5D7A" w:rsidRPr="001C5D7A">
        <w:rPr>
          <w:bCs/>
          <w:lang w:val="ro-RO"/>
        </w:rPr>
        <w:t>declarație pe proprie răspundere care să ateste statu</w:t>
      </w:r>
      <w:r w:rsidR="003144BF">
        <w:rPr>
          <w:bCs/>
          <w:lang w:val="ro-RO"/>
        </w:rPr>
        <w:t>tu</w:t>
      </w:r>
      <w:r w:rsidR="001C5D7A" w:rsidRPr="001C5D7A">
        <w:rPr>
          <w:bCs/>
          <w:lang w:val="ro-RO"/>
        </w:rPr>
        <w:t>l ”necăsătorit” (unde este cazul);</w:t>
      </w:r>
    </w:p>
    <w:p w:rsidR="006E3D35" w:rsidRDefault="006E3D35" w:rsidP="00EB57A6">
      <w:pPr>
        <w:jc w:val="both"/>
        <w:rPr>
          <w:bCs/>
          <w:lang w:val="ro-RO"/>
        </w:rPr>
      </w:pPr>
    </w:p>
    <w:p w:rsidR="006E3D35" w:rsidRDefault="006E3D35" w:rsidP="00EB57A6">
      <w:pPr>
        <w:jc w:val="both"/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</w:t>
      </w:r>
      <w:r w:rsidR="00AA43B1">
        <w:rPr>
          <w:bCs/>
          <w:lang w:val="ro-RO"/>
        </w:rPr>
        <w:t xml:space="preserve">adeverință emisă de angajator pentru </w:t>
      </w:r>
      <w:proofErr w:type="spellStart"/>
      <w:r w:rsidR="00AA43B1">
        <w:t>c</w:t>
      </w:r>
      <w:r w:rsidR="00AA43B1" w:rsidRPr="006E3D35">
        <w:t>opi</w:t>
      </w:r>
      <w:r w:rsidR="00AA43B1">
        <w:t>ii</w:t>
      </w:r>
      <w:proofErr w:type="spellEnd"/>
      <w:r w:rsidR="00AA43B1">
        <w:t xml:space="preserve"> </w:t>
      </w:r>
      <w:proofErr w:type="spellStart"/>
      <w:r w:rsidR="00AA43B1" w:rsidRPr="006E3D35">
        <w:t>personalului</w:t>
      </w:r>
      <w:proofErr w:type="spellEnd"/>
      <w:r w:rsidR="00AA43B1" w:rsidRPr="006E3D35">
        <w:t xml:space="preserve"> aflat în </w:t>
      </w:r>
      <w:proofErr w:type="spellStart"/>
      <w:r w:rsidR="00AA43B1" w:rsidRPr="006E3D35">
        <w:t>activitate</w:t>
      </w:r>
      <w:proofErr w:type="spellEnd"/>
      <w:r w:rsidR="00AA43B1" w:rsidRPr="006E3D35">
        <w:t xml:space="preserve"> </w:t>
      </w:r>
      <w:proofErr w:type="spellStart"/>
      <w:r w:rsidR="00AA43B1" w:rsidRPr="006E3D35">
        <w:t>în</w:t>
      </w:r>
      <w:proofErr w:type="spellEnd"/>
      <w:r w:rsidR="00AA43B1" w:rsidRPr="006E3D35">
        <w:t xml:space="preserve"> </w:t>
      </w:r>
      <w:proofErr w:type="spellStart"/>
      <w:r w:rsidR="00AA43B1" w:rsidRPr="006E3D35">
        <w:t>sistemul</w:t>
      </w:r>
      <w:proofErr w:type="spellEnd"/>
      <w:r w:rsidR="00AA43B1" w:rsidRPr="006E3D35">
        <w:t xml:space="preserve"> de </w:t>
      </w:r>
      <w:proofErr w:type="spellStart"/>
      <w:r w:rsidR="00AA43B1" w:rsidRPr="006E3D35">
        <w:t>învăţământ</w:t>
      </w:r>
      <w:proofErr w:type="spellEnd"/>
    </w:p>
    <w:p w:rsidR="00AA43B1" w:rsidRDefault="00AA43B1" w:rsidP="00EB57A6">
      <w:pPr>
        <w:jc w:val="both"/>
      </w:pPr>
    </w:p>
    <w:p w:rsidR="00AA43B1" w:rsidRDefault="00AA43B1" w:rsidP="00EB57A6">
      <w:pPr>
        <w:jc w:val="both"/>
      </w:pPr>
      <w:r>
        <w:rPr>
          <w:bCs/>
          <w:lang w:val="ro-RO"/>
        </w:rPr>
        <w:sym w:font="Wingdings" w:char="F0A8"/>
      </w:r>
      <w:r>
        <w:rPr>
          <w:bCs/>
          <w:lang w:val="ro-RO"/>
        </w:rPr>
        <w:t xml:space="preserve">  adeverință emisă de angajator sau orice alt document prin care se dovedește că părintele s-a pensionat din sistemul de învățământ.</w:t>
      </w:r>
    </w:p>
    <w:p w:rsidR="00AA43B1" w:rsidRPr="001C5D7A" w:rsidRDefault="00AA43B1" w:rsidP="00EB57A6">
      <w:pPr>
        <w:jc w:val="both"/>
        <w:rPr>
          <w:bCs/>
          <w:lang w:val="ro-RO"/>
        </w:rPr>
      </w:pPr>
    </w:p>
    <w:p w:rsidR="00EB57A6" w:rsidRDefault="00EB57A6" w:rsidP="001C5D7A">
      <w:pPr>
        <w:jc w:val="both"/>
      </w:pPr>
    </w:p>
    <w:p w:rsidR="00EB57A6" w:rsidRDefault="00EB57A6" w:rsidP="001C5D7A">
      <w:pPr>
        <w:jc w:val="both"/>
      </w:pPr>
    </w:p>
    <w:p w:rsidR="001C5D7A" w:rsidRDefault="001C5D7A" w:rsidP="001C5D7A">
      <w:pPr>
        <w:jc w:val="both"/>
      </w:pPr>
      <w:r>
        <w:t xml:space="preserve">Data </w:t>
      </w:r>
      <w:r w:rsidR="00EB57A6">
        <w:tab/>
      </w:r>
      <w:r w:rsidR="00EB57A6">
        <w:tab/>
      </w:r>
      <w:r w:rsidR="00EB57A6">
        <w:tab/>
      </w:r>
      <w:r w:rsidR="00EB57A6">
        <w:tab/>
      </w:r>
      <w:r w:rsidR="00EB57A6">
        <w:tab/>
      </w:r>
      <w:r w:rsidR="00EB57A6">
        <w:tab/>
      </w:r>
      <w:r w:rsidR="00EB57A6">
        <w:tab/>
      </w:r>
      <w:r w:rsidR="00EB57A6">
        <w:tab/>
      </w:r>
      <w:r w:rsidR="00EB57A6">
        <w:tab/>
      </w:r>
      <w:r w:rsidR="00EB57A6">
        <w:tab/>
      </w:r>
      <w:proofErr w:type="spellStart"/>
      <w:r>
        <w:t>Semnatura</w:t>
      </w:r>
      <w:proofErr w:type="spellEnd"/>
    </w:p>
    <w:p w:rsidR="00EB57A6" w:rsidRPr="00EB57A6" w:rsidRDefault="00EB57A6" w:rsidP="00EB57A6"/>
    <w:p w:rsidR="00EB57A6" w:rsidRPr="00EB57A6" w:rsidRDefault="00EB57A6" w:rsidP="00EB57A6"/>
    <w:p w:rsidR="00EB57A6" w:rsidRDefault="00EB57A6" w:rsidP="00EB57A6"/>
    <w:p w:rsidR="00AA43B1" w:rsidRDefault="00AA43B1" w:rsidP="00EB57A6"/>
    <w:p w:rsidR="00EB57A6" w:rsidRPr="00EB57A6" w:rsidRDefault="00EB57A6" w:rsidP="00EB57A6">
      <w:r w:rsidRPr="00EB57A6">
        <w:t>*</w:t>
      </w:r>
      <w:proofErr w:type="spellStart"/>
      <w:r>
        <w:t>Solicitantul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bifa</w:t>
      </w:r>
      <w:proofErr w:type="spellEnd"/>
      <w:r>
        <w:t xml:space="preserve"> </w:t>
      </w:r>
      <w:proofErr w:type="spellStart"/>
      <w:r>
        <w:t>căsuța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situației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află</w:t>
      </w:r>
      <w:proofErr w:type="spellEnd"/>
      <w:r w:rsidR="006E3D35">
        <w:t xml:space="preserve">, precum </w:t>
      </w:r>
      <w:proofErr w:type="spellStart"/>
      <w:r w:rsidR="006E3D35">
        <w:t>și</w:t>
      </w:r>
      <w:proofErr w:type="spellEnd"/>
      <w:r w:rsidR="006E3D35">
        <w:t xml:space="preserve"> </w:t>
      </w:r>
      <w:proofErr w:type="spellStart"/>
      <w:r w:rsidR="006E3D35">
        <w:t>documentul</w:t>
      </w:r>
      <w:proofErr w:type="spellEnd"/>
      <w:r w:rsidR="006E3D35">
        <w:t xml:space="preserve"> pe care </w:t>
      </w:r>
      <w:proofErr w:type="spellStart"/>
      <w:r w:rsidR="006E3D35">
        <w:t>îl</w:t>
      </w:r>
      <w:proofErr w:type="spellEnd"/>
      <w:r w:rsidR="006E3D35">
        <w:t xml:space="preserve"> </w:t>
      </w:r>
      <w:proofErr w:type="spellStart"/>
      <w:r w:rsidR="006E3D35">
        <w:t>anexează</w:t>
      </w:r>
      <w:proofErr w:type="spellEnd"/>
      <w:r w:rsidR="006E3D35">
        <w:t>.</w:t>
      </w:r>
    </w:p>
    <w:sectPr w:rsidR="00EB57A6" w:rsidRPr="00EB57A6" w:rsidSect="001C5D7A">
      <w:footerReference w:type="default" r:id="rId8"/>
      <w:pgSz w:w="11906" w:h="16838" w:code="9"/>
      <w:pgMar w:top="567" w:right="567" w:bottom="567" w:left="1134" w:header="1049" w:footer="0" w:gutter="0"/>
      <w:cols w:space="720"/>
      <w:docGrid w:linePitch="326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3DC0" w:rsidRDefault="00F33DC0">
      <w:r>
        <w:separator/>
      </w:r>
    </w:p>
  </w:endnote>
  <w:endnote w:type="continuationSeparator" w:id="0">
    <w:p w:rsidR="00F33DC0" w:rsidRDefault="00F33D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 Neu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E81" w:rsidRDefault="00C74E81">
    <w:pPr>
      <w:pStyle w:val="Footer"/>
      <w:tabs>
        <w:tab w:val="clear" w:pos="9638"/>
        <w:tab w:val="right" w:pos="9612"/>
      </w:tabs>
      <w:jc w:val="right"/>
    </w:pPr>
    <w:fldSimple w:instr=" PAGE ">
      <w:r w:rsidR="003144BF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3DC0" w:rsidRDefault="00F33DC0">
      <w:r>
        <w:separator/>
      </w:r>
    </w:p>
  </w:footnote>
  <w:footnote w:type="continuationSeparator" w:id="0">
    <w:p w:rsidR="00F33DC0" w:rsidRDefault="00F33D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num" w:pos="0"/>
        </w:tabs>
        <w:ind w:left="120" w:hanging="1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num" w:pos="0"/>
        </w:tabs>
        <w:ind w:left="120" w:hanging="1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120" w:hanging="1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num" w:pos="0"/>
        </w:tabs>
        <w:ind w:left="120" w:hanging="1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num" w:pos="0"/>
        </w:tabs>
        <w:ind w:left="120" w:hanging="1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</w:abstractNum>
  <w:abstractNum w:abstractNumId="1">
    <w:nsid w:val="00000002"/>
    <w:multiLevelType w:val="multilevel"/>
    <w:tmpl w:val="00000002"/>
    <w:name w:val="WWNum4"/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30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30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30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</w:abstractNum>
  <w:abstractNum w:abstractNumId="2">
    <w:nsid w:val="00000003"/>
    <w:multiLevelType w:val="multilevel"/>
    <w:tmpl w:val="00000003"/>
    <w:name w:val="WWNum6"/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30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30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30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1"/>
        <w:position w:val="0"/>
        <w:sz w:val="20"/>
        <w:vertAlign w:val="baseline"/>
      </w:rPr>
    </w:lvl>
  </w:abstractNum>
  <w:abstractNum w:abstractNumId="3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A410ED3"/>
    <w:multiLevelType w:val="multilevel"/>
    <w:tmpl w:val="DA045C4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15E2364"/>
    <w:multiLevelType w:val="multilevel"/>
    <w:tmpl w:val="BC62A0F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56D90CCD"/>
    <w:multiLevelType w:val="multilevel"/>
    <w:tmpl w:val="24FAD23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668C6854"/>
    <w:multiLevelType w:val="hybridMultilevel"/>
    <w:tmpl w:val="61346D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autoHyphenation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F605FD"/>
    <w:rsid w:val="00003038"/>
    <w:rsid w:val="00004078"/>
    <w:rsid w:val="001030C5"/>
    <w:rsid w:val="001B25FA"/>
    <w:rsid w:val="001C5D7A"/>
    <w:rsid w:val="003144BF"/>
    <w:rsid w:val="003163FF"/>
    <w:rsid w:val="00363F15"/>
    <w:rsid w:val="00377F48"/>
    <w:rsid w:val="003E1101"/>
    <w:rsid w:val="00430962"/>
    <w:rsid w:val="004B0CC2"/>
    <w:rsid w:val="004B548C"/>
    <w:rsid w:val="00503DCC"/>
    <w:rsid w:val="006E3D35"/>
    <w:rsid w:val="009A1192"/>
    <w:rsid w:val="00AA43B1"/>
    <w:rsid w:val="00AC13DC"/>
    <w:rsid w:val="00C74E81"/>
    <w:rsid w:val="00C808C0"/>
    <w:rsid w:val="00CA500C"/>
    <w:rsid w:val="00D179DC"/>
    <w:rsid w:val="00D367FE"/>
    <w:rsid w:val="00E55887"/>
    <w:rsid w:val="00EB57A6"/>
    <w:rsid w:val="00F33DC0"/>
    <w:rsid w:val="00F60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hd w:val="clear" w:color="auto" w:fill="FFFFFF"/>
      <w:spacing w:line="100" w:lineRule="atLeast"/>
    </w:pPr>
    <w:rPr>
      <w:rFonts w:eastAsia="Arial Unicode MS" w:cs="Arial Unicode MS"/>
      <w:color w:val="000000"/>
      <w:kern w:val="1"/>
      <w:sz w:val="24"/>
      <w:szCs w:val="24"/>
      <w:u w:color="000000"/>
      <w:lang w:val="en-US"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DefaultParagraphFont0">
    <w:name w:val="Default Paragraph Font"/>
  </w:style>
  <w:style w:type="character" w:styleId="Hyperlink">
    <w:name w:val="Hyperlink"/>
    <w:rPr>
      <w:color w:val="000080"/>
      <w:u w:val="single"/>
      <w:lang/>
    </w:rPr>
  </w:style>
  <w:style w:type="character" w:customStyle="1" w:styleId="NimicA">
    <w:name w:val="Nimic A"/>
  </w:style>
  <w:style w:type="character" w:customStyle="1" w:styleId="Nimic">
    <w:name w:val="Nimic"/>
  </w:style>
  <w:style w:type="character" w:customStyle="1" w:styleId="Hyperlink0">
    <w:name w:val="Hyperlink.0"/>
    <w:rPr>
      <w:outline w:val="0"/>
      <w:color w:val="000000"/>
      <w:u w:val="none" w:color="000000"/>
    </w:rPr>
  </w:style>
  <w:style w:type="character" w:customStyle="1" w:styleId="ListLabel1">
    <w:name w:val="ListLabel 1"/>
    <w:rPr>
      <w:caps w:val="0"/>
      <w:smallCaps w:val="0"/>
      <w:strike w:val="0"/>
      <w:dstrike w:val="0"/>
      <w:outline w:val="0"/>
      <w:emboss w:val="0"/>
      <w:imprint w:val="0"/>
      <w:spacing w:val="0"/>
      <w:w w:val="100"/>
      <w:kern w:val="1"/>
      <w:position w:val="0"/>
      <w:sz w:val="20"/>
      <w:vertAlign w:val="baseli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Antetisubsol">
    <w:name w:val="Antet și subsol"/>
    <w:pPr>
      <w:shd w:val="clear" w:color="auto" w:fill="FFFFFF"/>
      <w:tabs>
        <w:tab w:val="right" w:pos="9020"/>
      </w:tabs>
      <w:spacing w:line="100" w:lineRule="atLeast"/>
    </w:pPr>
    <w:rPr>
      <w:rFonts w:ascii="Helvetica Neue" w:eastAsia="Arial Unicode MS" w:hAnsi="Helvetica Neue" w:cs="Arial Unicode MS"/>
      <w:color w:val="000000"/>
      <w:kern w:val="1"/>
      <w:sz w:val="24"/>
      <w:szCs w:val="24"/>
      <w:u w:color="000000"/>
      <w:lang w:eastAsia="hi-IN" w:bidi="hi-IN"/>
    </w:r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Implicit">
    <w:name w:val="Implicit"/>
    <w:pPr>
      <w:shd w:val="clear" w:color="auto" w:fill="FFFFFF"/>
      <w:spacing w:line="100" w:lineRule="atLeast"/>
    </w:pPr>
    <w:rPr>
      <w:color w:val="000000"/>
      <w:kern w:val="1"/>
      <w:sz w:val="22"/>
      <w:szCs w:val="22"/>
      <w:u w:color="000000"/>
      <w:lang w:eastAsia="hi-IN" w:bidi="hi-IN"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BalloonText">
    <w:name w:val="Balloon Text"/>
    <w:basedOn w:val="Normal"/>
    <w:semiHidden/>
    <w:rsid w:val="00F605F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605FD"/>
    <w:rPr>
      <w:sz w:val="16"/>
      <w:szCs w:val="16"/>
    </w:rPr>
  </w:style>
  <w:style w:type="paragraph" w:styleId="CommentText">
    <w:name w:val="annotation text"/>
    <w:basedOn w:val="Normal"/>
    <w:semiHidden/>
    <w:rsid w:val="00F605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605FD"/>
    <w:rPr>
      <w:b/>
      <w:bCs/>
    </w:rPr>
  </w:style>
  <w:style w:type="table" w:styleId="TableGrid">
    <w:name w:val="Table Grid"/>
    <w:basedOn w:val="TableNormal"/>
    <w:rsid w:val="00F605FD"/>
    <w:pPr>
      <w:shd w:val="clear" w:color="auto" w:fill="FFFFFF"/>
      <w:spacing w:line="10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363F1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B57A6"/>
    <w:pPr>
      <w:ind w:left="720"/>
    </w:pPr>
  </w:style>
  <w:style w:type="character" w:customStyle="1" w:styleId="UnresolvedMention">
    <w:name w:val="Unresolved Mention"/>
    <w:uiPriority w:val="99"/>
    <w:semiHidden/>
    <w:unhideWhenUsed/>
    <w:rsid w:val="006E3D3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intact.r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DE PRESTĂRI SERVICII</vt:lpstr>
    </vt:vector>
  </TitlesOfParts>
  <Company>-</Company>
  <LinksUpToDate>false</LinksUpToDate>
  <CharactersWithSpaces>1764</CharactersWithSpaces>
  <SharedDoc>false</SharedDoc>
  <HLinks>
    <vt:vector size="6" baseType="variant">
      <vt:variant>
        <vt:i4>5505095</vt:i4>
      </vt:variant>
      <vt:variant>
        <vt:i4>0</vt:i4>
      </vt:variant>
      <vt:variant>
        <vt:i4>0</vt:i4>
      </vt:variant>
      <vt:variant>
        <vt:i4>5</vt:i4>
      </vt:variant>
      <vt:variant>
        <vt:lpwstr>https://sintact.ro/</vt:lpwstr>
      </vt:variant>
      <vt:variant>
        <vt:lpwstr>/dokument/16922058?cm=DOCUMENT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DE PRESTĂRI SERVICII</dc:title>
  <dc:creator>RALUCA ANDREEA HODREA (85605)</dc:creator>
  <cp:lastModifiedBy>ACS</cp:lastModifiedBy>
  <cp:revision>3</cp:revision>
  <cp:lastPrinted>1601-01-01T00:00:00Z</cp:lastPrinted>
  <dcterms:created xsi:type="dcterms:W3CDTF">2023-09-27T08:57:00Z</dcterms:created>
  <dcterms:modified xsi:type="dcterms:W3CDTF">2023-09-27T08:59:00Z</dcterms:modified>
</cp:coreProperties>
</file>